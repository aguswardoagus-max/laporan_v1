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2201" w14:textId="77777777" w:rsidR="00510F30" w:rsidRDefault="00510F30">
      <w:pPr>
        <w:spacing w:before="3" w:line="120" w:lineRule="exact"/>
        <w:rPr>
          <w:sz w:val="12"/>
          <w:szCs w:val="12"/>
        </w:rPr>
      </w:pPr>
    </w:p>
    <w:p w14:paraId="6BF77061" w14:textId="77777777" w:rsidR="00510F30" w:rsidRDefault="00510F30">
      <w:pPr>
        <w:spacing w:line="200" w:lineRule="exact"/>
      </w:pPr>
    </w:p>
    <w:p w14:paraId="0E9F2849" w14:textId="7A6A31E8" w:rsidR="00510F30" w:rsidRPr="009D2FE5" w:rsidRDefault="008B03C9" w:rsidP="005E2BEB">
      <w:pPr>
        <w:spacing w:before="25"/>
        <w:ind w:left="1658"/>
        <w:jc w:val="center"/>
        <w:rPr>
          <w:rFonts w:ascii="Arial" w:eastAsia="Arial" w:hAnsi="Arial" w:cs="Arial"/>
          <w:sz w:val="28"/>
          <w:szCs w:val="28"/>
        </w:rPr>
      </w:pPr>
      <w:r w:rsidRPr="009D2FE5">
        <w:rPr>
          <w:rFonts w:ascii="Arial" w:eastAsia="Arial" w:hAnsi="Arial" w:cs="Arial"/>
          <w:b/>
          <w:spacing w:val="-1"/>
          <w:sz w:val="28"/>
          <w:szCs w:val="28"/>
        </w:rPr>
        <w:t xml:space="preserve">tess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d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i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Wi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l</w:t>
      </w:r>
      <w:r w:rsidR="00E6099C" w:rsidRPr="009D2FE5">
        <w:rPr>
          <w:rFonts w:ascii="Arial" w:eastAsia="Arial" w:hAnsi="Arial" w:cs="Arial"/>
          <w:b/>
          <w:spacing w:val="2"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7"/>
          <w:sz w:val="28"/>
          <w:szCs w:val="28"/>
        </w:rPr>
        <w:t>y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ah 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M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e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r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p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="00E6099C" w:rsidRPr="009D2FE5">
        <w:rPr>
          <w:rFonts w:ascii="Arial" w:eastAsia="Arial" w:hAnsi="Arial" w:cs="Arial"/>
          <w:b/>
          <w:spacing w:val="7"/>
          <w:sz w:val="28"/>
          <w:szCs w:val="28"/>
        </w:rPr>
        <w:t>i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-</w:t>
      </w:r>
      <w:r w:rsidR="00F93CA6" w:rsidRPr="009D2FE5">
        <w:rPr>
          <w:rFonts w:ascii="Arial" w:eastAsia="Arial" w:hAnsi="Arial" w:cs="Arial"/>
          <w:b/>
          <w:sz w:val="28"/>
          <w:szCs w:val="28"/>
        </w:rPr>
        <w:t>14</w:t>
      </w:r>
    </w:p>
    <w:p w14:paraId="0AD9337E" w14:textId="77777777" w:rsidR="00510F30" w:rsidRPr="009D2FE5" w:rsidRDefault="00510F30">
      <w:pPr>
        <w:spacing w:before="4" w:line="180" w:lineRule="exact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2652"/>
        <w:gridCol w:w="2410"/>
        <w:gridCol w:w="2835"/>
        <w:gridCol w:w="5449"/>
      </w:tblGrid>
      <w:tr w:rsidR="00510F30" w:rsidRPr="009D2FE5" w14:paraId="525D9398" w14:textId="77777777" w:rsidTr="00925F96">
        <w:trPr>
          <w:trHeight w:hRule="exact" w:val="276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9991A60" w14:textId="77777777" w:rsidR="00510F30" w:rsidRPr="009D2FE5" w:rsidRDefault="00E6099C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195B828" w14:textId="77777777" w:rsidR="00510F30" w:rsidRPr="009D2FE5" w:rsidRDefault="00E6099C">
            <w:pPr>
              <w:spacing w:line="260" w:lineRule="exact"/>
              <w:ind w:left="47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Tau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 Ko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ten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7C6A3DC" w14:textId="77777777" w:rsidR="00510F30" w:rsidRPr="009D2FE5" w:rsidRDefault="00E6099C">
            <w:pPr>
              <w:spacing w:line="260" w:lineRule="exact"/>
              <w:ind w:left="53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  <w:r w:rsidRPr="009D2FE5"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9D2FE5">
              <w:rPr>
                <w:rFonts w:ascii="Arial" w:eastAsia="Arial" w:hAnsi="Arial" w:cs="Arial"/>
                <w:b/>
                <w:spacing w:val="-8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un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88F3C8" w14:textId="1E9A9800" w:rsidR="00510F30" w:rsidRPr="009D2FE5" w:rsidRDefault="00E6099C">
            <w:pPr>
              <w:spacing w:line="260" w:lineRule="exact"/>
              <w:ind w:left="1003" w:right="100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Nar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as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FD16B9" w14:textId="3336FE64" w:rsidR="00510F30" w:rsidRPr="009D2FE5" w:rsidRDefault="00E6099C">
            <w:pPr>
              <w:spacing w:line="260" w:lineRule="exact"/>
              <w:ind w:left="2287" w:right="229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v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https://www.tiktok.com/@lantang.jambi.id/photo/7586319167473634581?is_from_webapp=1sender_device=pc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7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https://www.tiktok.com/@lantang.jambi.id/photo/7586319167473634581?is_from_webapp=1sender_device=pc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8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https://www.tiktok.com/@lantang.jambi.id/photo/7586319167473634581?is_from_webapp=1sender_device=pc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9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https://www.tiktok.com/@lantang.jambi.id/photo/7586319167473634581?is_from_webapp=1sender_device=pc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44px;height:144px" stroked="f" filled="f">
                  <v:imagedata r:id="rId10" o:title=""/>
                </v:shape>
              </w:pict>
              <w:t/>
            </w:r>
          </w:p>
        </w:tc>
      </w:tr>
      <w:bookmarkEnd w:id="0"/>
    </w:tbl>
    <w:p w14:paraId="47B691AC" w14:textId="77777777" w:rsidR="00510F30" w:rsidRDefault="00510F30">
      <w:pPr>
        <w:spacing w:line="200" w:lineRule="exact"/>
      </w:pPr>
    </w:p>
    <w:sectPr w:rsidR="00510F30">
      <w:pgSz w:w="16840" w:h="11920" w:orient="landscape"/>
      <w:pgMar w:top="10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3871"/>
    <w:multiLevelType w:val="multilevel"/>
    <w:tmpl w:val="5420B2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0"/>
    <w:rsid w:val="00092A43"/>
    <w:rsid w:val="00137147"/>
    <w:rsid w:val="00510F30"/>
    <w:rsid w:val="00580A6D"/>
    <w:rsid w:val="005E2BEB"/>
    <w:rsid w:val="00686346"/>
    <w:rsid w:val="00711BE3"/>
    <w:rsid w:val="008B03C9"/>
    <w:rsid w:val="00925F96"/>
    <w:rsid w:val="00930EE6"/>
    <w:rsid w:val="009D2FE5"/>
    <w:rsid w:val="00A4258E"/>
    <w:rsid w:val="00C46672"/>
    <w:rsid w:val="00C94516"/>
    <w:rsid w:val="00DA2C49"/>
    <w:rsid w:val="00E31FFC"/>
    <w:rsid w:val="00E6099C"/>
    <w:rsid w:val="00F30CC0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164"/>
  <w15:docId w15:val="{83B7AFB2-907D-4202-929B-274C7FF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2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C49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E3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sof552</dc:creator>
  <cp:lastModifiedBy>sjp</cp:lastModifiedBy>
  <cp:revision>7</cp:revision>
  <dcterms:created xsi:type="dcterms:W3CDTF">2025-12-22T08:00:00Z</dcterms:created>
  <dcterms:modified xsi:type="dcterms:W3CDTF">2025-12-22T10:09:00Z</dcterms:modified>
</cp:coreProperties>
</file>